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12330" w:type="dxa"/>
        <w:tblInd w:w="-1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2330"/>
      </w:tblGrid>
      <w:tr w14:paraId="1873E620">
        <w:trPr>
          <w:trHeight w:val="858" w:hRule="atLeast"/>
        </w:trPr>
        <w:tc>
          <w:tcPr>
            <w:tcW w:w="12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5BC061E">
            <w:pPr>
              <w:pStyle w:val="style0"/>
              <w:spacing w:after="80"/>
              <w:jc w:val="center"/>
              <w:rPr/>
            </w:pPr>
            <w:r>
              <w:rPr>
                <w:b/>
                <w:bCs/>
                <w:color w:val="ffffff"/>
                <w:sz w:val="44"/>
                <w:szCs w:val="44"/>
              </w:rPr>
              <w:t>HR APPLICANT PROCESS SYSTEM</w:t>
            </w:r>
          </w:p>
          <w:p w14:paraId="5CF40515">
            <w:pPr>
              <w:pStyle w:val="style0"/>
              <w:spacing w:before="60"/>
              <w:jc w:val="center"/>
              <w:rPr>
                <w:sz w:val="21"/>
                <w:szCs w:val="21"/>
              </w:rPr>
            </w:pPr>
            <w:r>
              <w:rPr>
                <w:lang w:val="en-US"/>
              </w:rPr>
              <w:t>AI USAGE</w:t>
            </w:r>
          </w:p>
        </w:tc>
      </w:tr>
    </w:tbl>
    <w:p w14:paraId="315017E4">
      <w:pPr>
        <w:pStyle w:val="style0"/>
        <w:spacing w:after="160"/>
        <w:jc w:val="both"/>
        <w:rPr/>
      </w:pPr>
    </w:p>
    <w:p w14:paraId="539132E8">
      <w:pPr>
        <w:pStyle w:val="style0"/>
        <w:spacing w:after="160"/>
        <w:rPr/>
      </w:pPr>
    </w:p>
    <w:p w14:paraId="E41AE4EA">
      <w:pPr>
        <w:pStyle w:val="style0"/>
        <w:spacing w:after="160"/>
        <w:rPr/>
      </w:pPr>
    </w:p>
    <w:p w14:paraId="03D229D6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Usage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this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Project</w:t>
      </w:r>
    </w:p>
    <w:p w14:paraId="80CFD490">
      <w:pPr>
        <w:pStyle w:val="style0"/>
        <w:spacing w:lineRule="auto" w:line="240"/>
        <w:jc w:val="left"/>
        <w:rPr/>
      </w:pPr>
    </w:p>
    <w:p w14:paraId="1294A4A1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Description</w:t>
      </w:r>
    </w:p>
    <w:p w14:paraId="67B21A6D">
      <w:pPr>
        <w:pStyle w:val="style0"/>
        <w:spacing w:lineRule="auto" w:line="240"/>
        <w:jc w:val="left"/>
        <w:rPr/>
      </w:pPr>
    </w:p>
    <w:p w14:paraId="B1402200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Artificial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Intelligence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(AI)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tools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were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supplementary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resources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during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development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Process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Windows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Application.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tools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assisted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development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learning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programming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concepts,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generating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code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suggestions,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troubleshooting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system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errors,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improving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project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documentation,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refining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system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design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ideas.</w:t>
      </w:r>
    </w:p>
    <w:p w14:paraId="3E583B74">
      <w:pPr>
        <w:pStyle w:val="style0"/>
        <w:spacing w:lineRule="auto" w:line="240"/>
        <w:jc w:val="left"/>
        <w:rPr/>
      </w:pPr>
    </w:p>
    <w:p w14:paraId="5DAF4C9A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served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support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mechanism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enhance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productivity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understanding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throughout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software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development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process.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outputs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generated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tools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were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carefully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reviewed,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modified,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tested,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validated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before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being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incorporated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project.</w:t>
      </w:r>
    </w:p>
    <w:p w14:paraId="49A490A1">
      <w:pPr>
        <w:pStyle w:val="style0"/>
        <w:spacing w:lineRule="auto" w:line="240"/>
        <w:jc w:val="left"/>
        <w:rPr/>
      </w:pPr>
    </w:p>
    <w:p w14:paraId="9ADC7A49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How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Used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this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PH" w:eastAsia="en-PH"/>
        </w:rPr>
        <w:t>Project</w:t>
      </w:r>
    </w:p>
    <w:p w14:paraId="28ED74BC">
      <w:pPr>
        <w:pStyle w:val="style0"/>
        <w:spacing w:lineRule="auto" w:line="240"/>
        <w:jc w:val="left"/>
        <w:rPr/>
      </w:pPr>
    </w:p>
    <w:p w14:paraId="53AC64A6">
      <w:pPr>
        <w:pStyle w:val="style179"/>
        <w:numPr>
          <w:ilvl w:val="0"/>
          <w:numId w:val="1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US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Programming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Development</w:t>
      </w:r>
    </w:p>
    <w:p w14:paraId="A07AE58A">
      <w:pPr>
        <w:pStyle w:val="style0"/>
        <w:spacing w:lineRule="auto" w:line="240"/>
        <w:jc w:val="left"/>
        <w:rPr/>
      </w:pPr>
    </w:p>
    <w:p w14:paraId="4B3CC56E">
      <w:pPr>
        <w:pStyle w:val="style179"/>
        <w:numPr>
          <w:ilvl w:val="0"/>
          <w:numId w:val="5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Assisted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generating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sample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C#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Windows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code.</w:t>
      </w:r>
    </w:p>
    <w:p w14:paraId="67E29133">
      <w:pPr>
        <w:pStyle w:val="style0"/>
        <w:spacing w:lineRule="auto" w:line="240"/>
        <w:jc w:val="left"/>
        <w:rPr/>
      </w:pPr>
    </w:p>
    <w:p w14:paraId="E292BCD8">
      <w:pPr>
        <w:pStyle w:val="style179"/>
        <w:numPr>
          <w:ilvl w:val="0"/>
          <w:numId w:val="6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Provided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guidance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MySQL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database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integration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SQL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queries.</w:t>
      </w:r>
    </w:p>
    <w:p w14:paraId="79CA720D">
      <w:pPr>
        <w:pStyle w:val="style0"/>
        <w:spacing w:lineRule="auto" w:line="240"/>
        <w:jc w:val="left"/>
        <w:rPr/>
      </w:pPr>
    </w:p>
    <w:p w14:paraId="6C58B38C">
      <w:pPr>
        <w:pStyle w:val="style179"/>
        <w:numPr>
          <w:ilvl w:val="0"/>
          <w:numId w:val="7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Helped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identify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resolve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programming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errors.</w:t>
      </w:r>
    </w:p>
    <w:p w14:paraId="6DEA6BFC">
      <w:pPr>
        <w:pStyle w:val="style0"/>
        <w:spacing w:lineRule="auto" w:line="240"/>
        <w:jc w:val="left"/>
        <w:rPr/>
      </w:pPr>
    </w:p>
    <w:p w14:paraId="72457CFF">
      <w:pPr>
        <w:pStyle w:val="style179"/>
        <w:numPr>
          <w:ilvl w:val="0"/>
          <w:numId w:val="8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Suggested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best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practices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optimization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techniques.</w:t>
      </w:r>
    </w:p>
    <w:p w14:paraId="0F811050">
      <w:pPr>
        <w:pStyle w:val="style0"/>
        <w:spacing w:lineRule="auto" w:line="240"/>
        <w:jc w:val="left"/>
        <w:rPr/>
      </w:pPr>
    </w:p>
    <w:p w14:paraId="71487D46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Documentation</w:t>
      </w:r>
    </w:p>
    <w:p w14:paraId="9B8CA6A6">
      <w:pPr>
        <w:pStyle w:val="style0"/>
        <w:spacing w:lineRule="auto" w:line="240"/>
        <w:jc w:val="left"/>
        <w:rPr/>
      </w:pPr>
    </w:p>
    <w:p w14:paraId="EF34CD54">
      <w:pPr>
        <w:pStyle w:val="style179"/>
        <w:numPr>
          <w:ilvl w:val="0"/>
          <w:numId w:val="9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Assisted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drafting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project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documentation.</w:t>
      </w:r>
    </w:p>
    <w:p w14:paraId="832181B9">
      <w:pPr>
        <w:pStyle w:val="style0"/>
        <w:spacing w:lineRule="auto" w:line="240"/>
        <w:jc w:val="left"/>
        <w:rPr/>
      </w:pPr>
    </w:p>
    <w:p w14:paraId="0BFC5AAF">
      <w:pPr>
        <w:pStyle w:val="style179"/>
        <w:numPr>
          <w:ilvl w:val="0"/>
          <w:numId w:val="10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Helped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create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manuals,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cases,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study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materials.</w:t>
      </w:r>
    </w:p>
    <w:p w14:paraId="D764C817">
      <w:pPr>
        <w:pStyle w:val="style0"/>
        <w:spacing w:lineRule="auto" w:line="240"/>
        <w:jc w:val="left"/>
        <w:rPr/>
      </w:pPr>
    </w:p>
    <w:p w14:paraId="A266622E">
      <w:pPr>
        <w:pStyle w:val="style179"/>
        <w:numPr>
          <w:ilvl w:val="0"/>
          <w:numId w:val="11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Suggested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improvements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formatting,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grammar,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organization.</w:t>
      </w:r>
    </w:p>
    <w:p w14:paraId="7079035A">
      <w:pPr>
        <w:pStyle w:val="style0"/>
        <w:spacing w:lineRule="auto" w:line="240"/>
        <w:jc w:val="left"/>
        <w:rPr/>
      </w:pPr>
    </w:p>
    <w:p w14:paraId="318BE774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System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Design</w:t>
      </w:r>
    </w:p>
    <w:p w14:paraId="F9FD9561">
      <w:pPr>
        <w:pStyle w:val="style0"/>
        <w:spacing w:lineRule="auto" w:line="240"/>
        <w:jc w:val="left"/>
        <w:rPr/>
      </w:pPr>
    </w:p>
    <w:p w14:paraId="24519B9C">
      <w:pPr>
        <w:pStyle w:val="style179"/>
        <w:numPr>
          <w:ilvl w:val="0"/>
          <w:numId w:val="12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Provided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recommendations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interface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layouts.</w:t>
      </w:r>
    </w:p>
    <w:p w14:paraId="D00690D6">
      <w:pPr>
        <w:pStyle w:val="style0"/>
        <w:spacing w:lineRule="auto" w:line="240"/>
        <w:jc w:val="left"/>
        <w:rPr/>
      </w:pPr>
    </w:p>
    <w:p w14:paraId="9BB8842F">
      <w:pPr>
        <w:pStyle w:val="style179"/>
        <w:numPr>
          <w:ilvl w:val="0"/>
          <w:numId w:val="13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Suggested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workflow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improvements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recruitment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management.</w:t>
      </w:r>
    </w:p>
    <w:p w14:paraId="AFCBB5F5">
      <w:pPr>
        <w:pStyle w:val="style0"/>
        <w:spacing w:lineRule="auto" w:line="240"/>
        <w:jc w:val="left"/>
        <w:rPr/>
      </w:pPr>
    </w:p>
    <w:p w14:paraId="068104A0">
      <w:pPr>
        <w:pStyle w:val="style179"/>
        <w:numPr>
          <w:ilvl w:val="0"/>
          <w:numId w:val="14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Assisted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planning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database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tables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structures.</w:t>
      </w:r>
    </w:p>
    <w:p w14:paraId="2462D61F">
      <w:pPr>
        <w:pStyle w:val="style0"/>
        <w:spacing w:lineRule="auto" w:line="240"/>
        <w:jc w:val="left"/>
        <w:rPr/>
      </w:pPr>
    </w:p>
    <w:p w14:paraId="9B63AF79">
      <w:pPr>
        <w:pStyle w:val="style0"/>
        <w:spacing w:lineRule="auto" w:line="240"/>
        <w:jc w:val="left"/>
        <w:rPr/>
      </w:pPr>
    </w:p>
    <w:p w14:paraId="A7AE10DE">
      <w:pPr>
        <w:pStyle w:val="style0"/>
        <w:spacing w:lineRule="auto" w:line="240"/>
        <w:jc w:val="left"/>
        <w:rPr/>
      </w:pPr>
    </w:p>
    <w:p w14:paraId="3329817E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Prompts</w:t>
      </w:r>
    </w:p>
    <w:p w14:paraId="3A2757D1">
      <w:pPr>
        <w:pStyle w:val="style0"/>
        <w:spacing w:lineRule="auto" w:line="240"/>
        <w:jc w:val="left"/>
        <w:rPr/>
      </w:pPr>
    </w:p>
    <w:p w14:paraId="50636B48">
      <w:pPr>
        <w:pStyle w:val="style179"/>
        <w:numPr>
          <w:ilvl w:val="0"/>
          <w:numId w:val="15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Generate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C#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Windows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login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connected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MySQL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database.</w:t>
      </w:r>
    </w:p>
    <w:p w14:paraId="1DC782A2">
      <w:pPr>
        <w:pStyle w:val="style0"/>
        <w:spacing w:lineRule="auto" w:line="240"/>
        <w:jc w:val="left"/>
        <w:rPr/>
      </w:pPr>
    </w:p>
    <w:p w14:paraId="F3A166C9">
      <w:pPr>
        <w:pStyle w:val="style179"/>
        <w:numPr>
          <w:ilvl w:val="0"/>
          <w:numId w:val="16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How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validate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duplicate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email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addresses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during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registration?</w:t>
      </w:r>
    </w:p>
    <w:p w14:paraId="B008E61A">
      <w:pPr>
        <w:pStyle w:val="style0"/>
        <w:spacing w:lineRule="auto" w:line="240"/>
        <w:jc w:val="left"/>
        <w:rPr/>
      </w:pPr>
    </w:p>
    <w:p w14:paraId="5A913042">
      <w:pPr>
        <w:pStyle w:val="style179"/>
        <w:numPr>
          <w:ilvl w:val="0"/>
          <w:numId w:val="17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Create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SQL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table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structure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recruitment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management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system.</w:t>
      </w:r>
    </w:p>
    <w:p w14:paraId="3A86E556">
      <w:pPr>
        <w:pStyle w:val="style0"/>
        <w:spacing w:lineRule="auto" w:line="240"/>
        <w:jc w:val="left"/>
        <w:rPr/>
      </w:pPr>
    </w:p>
    <w:p w14:paraId="48068B9C">
      <w:pPr>
        <w:pStyle w:val="style179"/>
        <w:numPr>
          <w:ilvl w:val="0"/>
          <w:numId w:val="18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Help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fix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CS1061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error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Windows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project.</w:t>
      </w:r>
    </w:p>
    <w:p w14:paraId="EC6624FC">
      <w:pPr>
        <w:pStyle w:val="style0"/>
        <w:spacing w:lineRule="auto" w:line="240"/>
        <w:jc w:val="left"/>
        <w:rPr/>
      </w:pPr>
    </w:p>
    <w:p w14:paraId="7224916B">
      <w:pPr>
        <w:pStyle w:val="style179"/>
        <w:numPr>
          <w:ilvl w:val="0"/>
          <w:numId w:val="19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Generate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CRUD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operations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job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vacancy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management.</w:t>
      </w:r>
    </w:p>
    <w:p w14:paraId="3FDF6474">
      <w:pPr>
        <w:pStyle w:val="style0"/>
        <w:spacing w:lineRule="auto" w:line="240"/>
        <w:jc w:val="left"/>
        <w:rPr/>
      </w:pPr>
    </w:p>
    <w:p w14:paraId="3C6C5DCD">
      <w:pPr>
        <w:pStyle w:val="style179"/>
        <w:numPr>
          <w:ilvl w:val="0"/>
          <w:numId w:val="20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Create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DataGridView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search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filter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function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records.</w:t>
      </w:r>
    </w:p>
    <w:p w14:paraId="56421E27">
      <w:pPr>
        <w:pStyle w:val="style0"/>
        <w:spacing w:lineRule="auto" w:line="240"/>
        <w:jc w:val="left"/>
        <w:rPr/>
      </w:pPr>
    </w:p>
    <w:p w14:paraId="808012AB">
      <w:pPr>
        <w:pStyle w:val="style179"/>
        <w:numPr>
          <w:ilvl w:val="0"/>
          <w:numId w:val="21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Design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database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schema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profiles,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job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vacancies,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applications.</w:t>
      </w:r>
    </w:p>
    <w:p w14:paraId="22A8AEDD">
      <w:pPr>
        <w:pStyle w:val="style0"/>
        <w:spacing w:lineRule="auto" w:line="240"/>
        <w:jc w:val="left"/>
        <w:rPr/>
      </w:pPr>
    </w:p>
    <w:p w14:paraId="6D30B529">
      <w:pPr>
        <w:pStyle w:val="style179"/>
        <w:numPr>
          <w:ilvl w:val="0"/>
          <w:numId w:val="22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Create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sample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SQL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queries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filtering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status.</w:t>
      </w:r>
    </w:p>
    <w:p w14:paraId="6D38CB4C">
      <w:pPr>
        <w:pStyle w:val="style0"/>
        <w:spacing w:lineRule="auto" w:line="240"/>
        <w:jc w:val="left"/>
        <w:rPr/>
      </w:pPr>
    </w:p>
    <w:p w14:paraId="C0739127">
      <w:pPr>
        <w:pStyle w:val="style179"/>
        <w:numPr>
          <w:ilvl w:val="0"/>
          <w:numId w:val="23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Create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professional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Guide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Recruitment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System.</w:t>
      </w:r>
    </w:p>
    <w:p w14:paraId="1B3EFC61">
      <w:pPr>
        <w:pStyle w:val="style0"/>
        <w:spacing w:lineRule="auto" w:line="240"/>
        <w:jc w:val="left"/>
        <w:rPr/>
      </w:pPr>
    </w:p>
    <w:p w14:paraId="5355BA4E">
      <w:pPr>
        <w:pStyle w:val="style179"/>
        <w:numPr>
          <w:ilvl w:val="0"/>
          <w:numId w:val="24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Generate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cases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registration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job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submission.</w:t>
      </w:r>
    </w:p>
    <w:p w14:paraId="16BEC0C9">
      <w:pPr>
        <w:pStyle w:val="style0"/>
        <w:spacing w:lineRule="auto" w:line="240"/>
        <w:jc w:val="left"/>
        <w:rPr/>
      </w:pPr>
    </w:p>
    <w:p w14:paraId="20CFF273">
      <w:pPr>
        <w:pStyle w:val="style179"/>
        <w:numPr>
          <w:ilvl w:val="0"/>
          <w:numId w:val="25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Suggest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dashboard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layout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track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status.</w:t>
      </w:r>
    </w:p>
    <w:p w14:paraId="B4E567D5">
      <w:pPr>
        <w:pStyle w:val="style0"/>
        <w:spacing w:lineRule="auto" w:line="240"/>
        <w:jc w:val="left"/>
        <w:rPr/>
      </w:pPr>
    </w:p>
    <w:p w14:paraId="C405076C">
      <w:pPr>
        <w:pStyle w:val="style179"/>
        <w:numPr>
          <w:ilvl w:val="0"/>
          <w:numId w:val="26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Recommend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controls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layout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interview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scheduling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form.</w:t>
      </w:r>
    </w:p>
    <w:p w14:paraId="5D5D0E6B">
      <w:pPr>
        <w:pStyle w:val="style0"/>
        <w:spacing w:lineRule="auto" w:line="240"/>
        <w:jc w:val="left"/>
        <w:rPr/>
      </w:pPr>
    </w:p>
    <w:p w14:paraId="4743A485">
      <w:pPr>
        <w:pStyle w:val="style179"/>
        <w:numPr>
          <w:ilvl w:val="0"/>
          <w:numId w:val="27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Design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screening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interface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Windows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Forms.</w:t>
      </w:r>
    </w:p>
    <w:p w14:paraId="EE0F815E">
      <w:pPr>
        <w:pStyle w:val="style0"/>
        <w:spacing w:lineRule="auto" w:line="240"/>
        <w:jc w:val="left"/>
        <w:rPr/>
      </w:pPr>
    </w:p>
    <w:p w14:paraId="5AEA267C">
      <w:pPr>
        <w:pStyle w:val="style179"/>
        <w:numPr>
          <w:ilvl w:val="0"/>
          <w:numId w:val="28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Create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hiring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decision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layout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administrators.</w:t>
      </w:r>
    </w:p>
    <w:p w14:paraId="C7D8ADAD">
      <w:pPr>
        <w:pStyle w:val="style0"/>
        <w:spacing w:lineRule="auto" w:line="240"/>
        <w:jc w:val="left"/>
        <w:rPr/>
      </w:pPr>
    </w:p>
    <w:p w14:paraId="01B4CEE9">
      <w:pPr>
        <w:pStyle w:val="style179"/>
        <w:numPr>
          <w:ilvl w:val="0"/>
          <w:numId w:val="29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Design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reports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generating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hiring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statistics.</w:t>
      </w:r>
    </w:p>
    <w:p w14:paraId="A8685948">
      <w:pPr>
        <w:pStyle w:val="style0"/>
        <w:spacing w:lineRule="auto" w:line="240"/>
        <w:jc w:val="left"/>
        <w:rPr/>
      </w:pPr>
    </w:p>
    <w:p w14:paraId="37E6BF8E">
      <w:pPr>
        <w:pStyle w:val="style179"/>
        <w:numPr>
          <w:ilvl w:val="0"/>
          <w:numId w:val="30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Why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DataGridView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not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displaying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from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MySQL?</w:t>
      </w:r>
    </w:p>
    <w:p w14:paraId="294F3F44">
      <w:pPr>
        <w:pStyle w:val="style0"/>
        <w:spacing w:lineRule="auto" w:line="240"/>
        <w:jc w:val="left"/>
        <w:rPr/>
      </w:pPr>
    </w:p>
    <w:p w14:paraId="805FD77C">
      <w:pPr>
        <w:pStyle w:val="style179"/>
        <w:numPr>
          <w:ilvl w:val="0"/>
          <w:numId w:val="31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How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resolve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database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connection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error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C#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Windows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Forms?</w:t>
      </w:r>
    </w:p>
    <w:p w14:paraId="8BD6D553">
      <w:pPr>
        <w:pStyle w:val="style0"/>
        <w:spacing w:lineRule="auto" w:line="240"/>
        <w:jc w:val="left"/>
        <w:rPr/>
      </w:pPr>
    </w:p>
    <w:p w14:paraId="EC55FFF7">
      <w:pPr>
        <w:pStyle w:val="style179"/>
        <w:numPr>
          <w:ilvl w:val="0"/>
          <w:numId w:val="32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Explain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how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troubleshoot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login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authentication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issues.</w:t>
      </w:r>
    </w:p>
    <w:p w14:paraId="7B6A63DC">
      <w:pPr>
        <w:pStyle w:val="style0"/>
        <w:spacing w:lineRule="auto" w:line="240"/>
        <w:jc w:val="left"/>
        <w:rPr/>
      </w:pPr>
    </w:p>
    <w:p w14:paraId="FA87BA70">
      <w:pPr>
        <w:pStyle w:val="style0"/>
        <w:spacing w:lineRule="auto" w:line="240"/>
        <w:jc w:val="left"/>
        <w:rPr/>
      </w:pPr>
    </w:p>
    <w:p w14:paraId="891EF102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Added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Improved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Inside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Project</w:t>
      </w:r>
    </w:p>
    <w:p w14:paraId="35A581AC">
      <w:pPr>
        <w:pStyle w:val="style0"/>
        <w:spacing w:lineRule="auto" w:line="240"/>
        <w:jc w:val="left"/>
        <w:rPr/>
      </w:pPr>
    </w:p>
    <w:p w14:paraId="8385C64A">
      <w:pPr>
        <w:pStyle w:val="style179"/>
        <w:numPr>
          <w:ilvl w:val="0"/>
          <w:numId w:val="33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Registration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</w:p>
    <w:p w14:paraId="29BEEDF6">
      <w:pPr>
        <w:pStyle w:val="style0"/>
        <w:spacing w:lineRule="auto" w:line="240"/>
        <w:jc w:val="left"/>
        <w:rPr/>
      </w:pPr>
    </w:p>
    <w:p w14:paraId="EAAEF4A0">
      <w:pPr>
        <w:pStyle w:val="style179"/>
        <w:numPr>
          <w:ilvl w:val="0"/>
          <w:numId w:val="34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Login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Authentication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System</w:t>
      </w:r>
    </w:p>
    <w:p w14:paraId="1666662B">
      <w:pPr>
        <w:pStyle w:val="style0"/>
        <w:spacing w:lineRule="auto" w:line="240"/>
        <w:jc w:val="left"/>
        <w:rPr/>
      </w:pPr>
    </w:p>
    <w:p w14:paraId="C47EC13D">
      <w:pPr>
        <w:pStyle w:val="style179"/>
        <w:numPr>
          <w:ilvl w:val="0"/>
          <w:numId w:val="35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Job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Vacancy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Management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</w:p>
    <w:p w14:paraId="ECC1E0FA">
      <w:pPr>
        <w:pStyle w:val="style0"/>
        <w:spacing w:lineRule="auto" w:line="240"/>
        <w:jc w:val="left"/>
        <w:rPr/>
      </w:pPr>
    </w:p>
    <w:p w14:paraId="38F63BAF">
      <w:pPr>
        <w:pStyle w:val="style179"/>
        <w:numPr>
          <w:ilvl w:val="0"/>
          <w:numId w:val="36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Applicant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Profile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Management</w:t>
      </w:r>
    </w:p>
    <w:p w14:paraId="5E0FCE91">
      <w:pPr>
        <w:pStyle w:val="style0"/>
        <w:spacing w:lineRule="auto" w:line="240"/>
        <w:jc w:val="left"/>
        <w:rPr/>
      </w:pPr>
    </w:p>
    <w:p w14:paraId="7FCBFAC2">
      <w:pPr>
        <w:pStyle w:val="style179"/>
        <w:numPr>
          <w:ilvl w:val="0"/>
          <w:numId w:val="37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Screening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Management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</w:p>
    <w:p w14:paraId="E5562099">
      <w:pPr>
        <w:pStyle w:val="style0"/>
        <w:spacing w:lineRule="auto" w:line="240"/>
        <w:jc w:val="left"/>
        <w:rPr/>
      </w:pPr>
    </w:p>
    <w:p w14:paraId="5FDC49CA">
      <w:pPr>
        <w:pStyle w:val="style179"/>
        <w:numPr>
          <w:ilvl w:val="0"/>
          <w:numId w:val="38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Interview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Scheduling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</w:p>
    <w:p w14:paraId="0AFDDABF">
      <w:pPr>
        <w:pStyle w:val="style0"/>
        <w:spacing w:lineRule="auto" w:line="240"/>
        <w:jc w:val="left"/>
        <w:rPr/>
      </w:pPr>
    </w:p>
    <w:p w14:paraId="BF5B5AC3">
      <w:pPr>
        <w:pStyle w:val="style179"/>
        <w:numPr>
          <w:ilvl w:val="0"/>
          <w:numId w:val="39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Hiring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Decision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</w:p>
    <w:p w14:paraId="64863795">
      <w:pPr>
        <w:pStyle w:val="style0"/>
        <w:spacing w:lineRule="auto" w:line="240"/>
        <w:jc w:val="left"/>
        <w:rPr/>
      </w:pPr>
    </w:p>
    <w:p w14:paraId="22D329EA">
      <w:pPr>
        <w:pStyle w:val="style179"/>
        <w:numPr>
          <w:ilvl w:val="0"/>
          <w:numId w:val="40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HR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Dashboard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Statistics</w:t>
      </w:r>
    </w:p>
    <w:p w14:paraId="C914FF30">
      <w:pPr>
        <w:pStyle w:val="style0"/>
        <w:spacing w:lineRule="auto" w:line="240"/>
        <w:jc w:val="left"/>
        <w:rPr/>
      </w:pPr>
    </w:p>
    <w:p w14:paraId="9886E912">
      <w:pPr>
        <w:pStyle w:val="style179"/>
        <w:numPr>
          <w:ilvl w:val="0"/>
          <w:numId w:val="41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Reports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Analytics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Module</w:t>
      </w:r>
    </w:p>
    <w:p w14:paraId="474FF0BB">
      <w:pPr>
        <w:pStyle w:val="style0"/>
        <w:spacing w:lineRule="auto" w:line="240"/>
        <w:jc w:val="left"/>
        <w:rPr/>
      </w:pPr>
    </w:p>
    <w:p w14:paraId="6EF86637">
      <w:pPr>
        <w:pStyle w:val="style179"/>
        <w:numPr>
          <w:ilvl w:val="0"/>
          <w:numId w:val="42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MySQL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Database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Design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Relationships</w:t>
      </w:r>
    </w:p>
    <w:p w14:paraId="B2FF19DA">
      <w:pPr>
        <w:pStyle w:val="style0"/>
        <w:spacing w:lineRule="auto" w:line="240"/>
        <w:jc w:val="left"/>
        <w:rPr/>
      </w:pPr>
    </w:p>
    <w:p w14:paraId="F33D2140">
      <w:pPr>
        <w:pStyle w:val="style179"/>
        <w:numPr>
          <w:ilvl w:val="0"/>
          <w:numId w:val="43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Manual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Documentation</w:t>
      </w:r>
    </w:p>
    <w:p w14:paraId="530D5321">
      <w:pPr>
        <w:pStyle w:val="style0"/>
        <w:spacing w:lineRule="auto" w:line="240"/>
        <w:jc w:val="left"/>
        <w:rPr/>
      </w:pPr>
    </w:p>
    <w:p w14:paraId="62CC7255">
      <w:pPr>
        <w:pStyle w:val="style179"/>
        <w:numPr>
          <w:ilvl w:val="0"/>
          <w:numId w:val="44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System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Testing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Debugging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Procedures</w:t>
      </w:r>
    </w:p>
    <w:p w14:paraId="CFE81B10">
      <w:pPr>
        <w:pStyle w:val="style0"/>
        <w:spacing w:lineRule="auto" w:line="240"/>
        <w:jc w:val="left"/>
        <w:rPr/>
      </w:pPr>
    </w:p>
    <w:p w14:paraId="F0DFB91C">
      <w:pPr>
        <w:pStyle w:val="style179"/>
        <w:numPr>
          <w:ilvl w:val="0"/>
          <w:numId w:val="45"/>
        </w:numPr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Interface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Design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Layout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Improvements</w:t>
      </w:r>
    </w:p>
    <w:p w14:paraId="AE5E12E0">
      <w:pPr>
        <w:pStyle w:val="style0"/>
        <w:spacing w:lineRule="auto" w:line="240"/>
        <w:jc w:val="left"/>
        <w:rPr/>
      </w:pPr>
    </w:p>
    <w:p w14:paraId="AC7C7B21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Developer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Responsibility</w:t>
      </w:r>
    </w:p>
    <w:p w14:paraId="E56934B3">
      <w:pPr>
        <w:pStyle w:val="style0"/>
        <w:spacing w:lineRule="auto" w:line="240"/>
        <w:jc w:val="left"/>
        <w:rPr/>
      </w:pPr>
    </w:p>
    <w:p w14:paraId="CBBFA35D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outputs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provided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Claude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ChatGPT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were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reviewed,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modified,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tested,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validated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project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developers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before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implementation.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final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source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code,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database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structure,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testing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procedures,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system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functionality,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project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decisions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were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completed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verified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by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development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team.</w:t>
      </w:r>
    </w:p>
    <w:p w14:paraId="36620032">
      <w:pPr>
        <w:pStyle w:val="style0"/>
        <w:spacing w:lineRule="auto" w:line="240"/>
        <w:jc w:val="left"/>
        <w:rPr/>
      </w:pPr>
    </w:p>
    <w:p w14:paraId="A03B810D"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PH" w:eastAsia="en-PH"/>
        </w:rPr>
        <w:t>Conclusion</w:t>
      </w:r>
    </w:p>
    <w:p w14:paraId="75692B3E">
      <w:pPr>
        <w:pStyle w:val="style0"/>
        <w:spacing w:lineRule="auto" w:line="240"/>
        <w:jc w:val="left"/>
        <w:rPr/>
      </w:pPr>
    </w:p>
    <w:p w14:paraId="016D1AD2">
      <w:pPr>
        <w:pStyle w:val="style0"/>
        <w:spacing w:after="160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Claude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(Anthropic)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ChatGPT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(OpenAI)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were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used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solely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support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tools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enhance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learning,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productivity,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problem-solving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during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development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process.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final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deliverables,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including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coding,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testing,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documentation,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system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implementation,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remained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responsibility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project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  <w:lang w:val="en-PH" w:eastAsia="en-PH"/>
        </w:rPr>
        <w:t>developers.</w:t>
      </w:r>
    </w:p>
    <w:p w14:paraId="50DB7724">
      <w:pPr>
        <w:pStyle w:val="style0"/>
        <w:spacing w:after="1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9360"/>
      </w:tblGrid>
      <w:tr w14:paraId="7AD8753B">
        <w:trPr/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AD32BE">
            <w:pPr>
              <w:pStyle w:val="style0"/>
              <w:jc w:val="center"/>
              <w:rPr/>
            </w:pPr>
            <w:r>
              <w:rPr>
                <w:i/>
                <w:iCs/>
                <w:color w:val="333333"/>
                <w:sz w:val="19"/>
                <w:szCs w:val="19"/>
              </w:rPr>
              <w:t>For system issues, contact your system Administrator.</w:t>
            </w:r>
          </w:p>
          <w:p w14:paraId="368080C2">
            <w:pPr>
              <w:pStyle w:val="style0"/>
              <w:jc w:val="center"/>
              <w:rPr/>
            </w:pPr>
            <w:r>
              <w:rPr>
                <w:color w:val="999999"/>
                <w:sz w:val="17"/>
                <w:szCs w:val="17"/>
              </w:rPr>
              <w:t xml:space="preserve">HR Applicant Process System — </w:t>
            </w:r>
            <w:r>
              <w:rPr>
                <w:color w:val="999999"/>
                <w:sz w:val="17"/>
                <w:szCs w:val="17"/>
                <w:lang w:val="en-US"/>
              </w:rPr>
              <w:t>AI USAGE</w:t>
            </w:r>
          </w:p>
        </w:tc>
      </w:tr>
    </w:tbl>
    <w:p w14:paraId="5D1641B5"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800" w:right="1296" w:bottom="1800" w:left="1296" w:header="4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817754C">
    <w:pPr>
      <w:pStyle w:val="style0"/>
      <w:rPr/>
    </w:pPr>
  </w:p>
  <w:tbl>
    <w:tblPr>
      <w:tblW w:w="12330" w:type="dxa"/>
      <w:tblInd w:w="-1350" w:type="dxa"/>
      <w:tblBorders>
        <w:top w:val="single" w:sz="12" w:space="0" w:color="2355a4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150"/>
      <w:gridCol w:w="4160"/>
      <w:gridCol w:w="4020"/>
    </w:tblGrid>
    <w:tr w14:paraId="634DBD63">
      <w:trPr/>
      <w:tc>
        <w:tcPr>
          <w:tcW w:w="4150" w:type="dxa"/>
          <w:tcBorders>
            <w:right w:val="single" w:sz="4" w:space="0" w:color="2a456b"/>
          </w:tcBorders>
          <w:shd w:val="clear" w:color="auto" w:fill="0d2546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76FBC869">
          <w:pPr>
            <w:pStyle w:val="style0"/>
            <w:spacing w:after="20"/>
            <w:rPr/>
          </w:pPr>
          <w:r>
            <w:rPr>
              <w:rFonts w:ascii="Arial Black" w:hAnsi="Arial Black"/>
              <w:b/>
              <w:color w:val="ffffff"/>
              <w:sz w:val="24"/>
              <w:szCs w:val="24"/>
            </w:rPr>
            <w:t>Nex</w:t>
          </w:r>
          <w:r>
            <w:rPr>
              <w:rFonts w:ascii="Arial Black" w:hAnsi="Arial Black"/>
              <w:b/>
              <w:color w:val="4fc3f7"/>
              <w:sz w:val="24"/>
              <w:szCs w:val="24"/>
            </w:rPr>
            <w:t>Hire</w:t>
          </w:r>
        </w:p>
        <w:p w14:paraId="34446240">
          <w:pPr>
            <w:pStyle w:val="style0"/>
            <w:rPr/>
          </w:pPr>
          <w:r>
            <w:rPr>
              <w:color w:val="5a7baf"/>
              <w:sz w:val="13"/>
              <w:szCs w:val="13"/>
            </w:rPr>
            <w:t>HR APPLICANT SYSTEM</w:t>
          </w:r>
        </w:p>
      </w:tc>
      <w:tc>
        <w:tcPr>
          <w:tcW w:w="4160" w:type="dxa"/>
          <w:tcBorders>
            <w:right w:val="single" w:sz="4" w:space="0" w:color="2a456b"/>
          </w:tcBorders>
          <w:shd w:val="clear" w:color="auto" w:fill="0d2546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3E79FFB3">
          <w:pPr>
            <w:pStyle w:val="style0"/>
            <w:spacing w:after="20"/>
            <w:jc w:val="center"/>
            <w:rPr/>
          </w:pPr>
          <w:r>
            <w:rPr>
              <w:color w:val="5a7baf"/>
              <w:sz w:val="15"/>
              <w:szCs w:val="15"/>
            </w:rPr>
            <w:t xml:space="preserve">HR APPLICANT PROCESS </w:t>
          </w:r>
          <w:r>
            <w:rPr>
              <w:color w:val="5a7baf"/>
              <w:sz w:val="15"/>
              <w:szCs w:val="15"/>
            </w:rPr>
            <w:t>SYSTEM  ·</w:t>
          </w:r>
          <w:r>
            <w:rPr>
              <w:color w:val="5a7baf"/>
              <w:sz w:val="15"/>
              <w:szCs w:val="15"/>
            </w:rPr>
            <w:t xml:space="preserve">  HR USER GUIDE</w:t>
          </w:r>
        </w:p>
        <w:p w14:paraId="695356AF">
          <w:pPr>
            <w:pStyle w:val="style0"/>
            <w:jc w:val="center"/>
            <w:rPr/>
          </w:pPr>
          <w:r>
            <w:rPr>
              <w:color w:val="3a5878"/>
              <w:sz w:val="13"/>
              <w:szCs w:val="13"/>
            </w:rPr>
            <w:t>© 202</w:t>
          </w:r>
          <w:r>
            <w:rPr>
              <w:color w:val="3a5878"/>
              <w:sz w:val="13"/>
              <w:szCs w:val="13"/>
            </w:rPr>
            <w:t>6</w:t>
          </w:r>
          <w:r>
            <w:rPr>
              <w:color w:val="3a5878"/>
              <w:sz w:val="13"/>
              <w:szCs w:val="13"/>
            </w:rPr>
            <w:t xml:space="preserve"> </w:t>
          </w:r>
          <w:r>
            <w:rPr>
              <w:color w:val="3a5878"/>
              <w:sz w:val="13"/>
              <w:szCs w:val="13"/>
            </w:rPr>
            <w:t>NexHire</w:t>
          </w:r>
          <w:r>
            <w:rPr>
              <w:color w:val="3a5878"/>
              <w:sz w:val="13"/>
              <w:szCs w:val="13"/>
            </w:rPr>
            <w:t>. Internal use only. All rights reserved.</w:t>
          </w:r>
        </w:p>
      </w:tc>
      <w:tc>
        <w:tcPr>
          <w:tcW w:w="4020" w:type="dxa"/>
          <w:tcBorders/>
          <w:shd w:val="clear" w:color="auto" w:fill="0d2546"/>
          <w:tcMar>
            <w:top w:w="120" w:type="dxa"/>
            <w:left w:w="200" w:type="dxa"/>
            <w:bottom w:w="120" w:type="dxa"/>
            <w:right w:w="240" w:type="dxa"/>
          </w:tcMar>
          <w:vAlign w:val="center"/>
        </w:tcPr>
        <w:p w14:paraId="3D315D8D">
          <w:pPr>
            <w:pStyle w:val="style0"/>
            <w:spacing w:after="20"/>
            <w:jc w:val="right"/>
            <w:rPr/>
          </w:pPr>
          <w:r>
            <w:rPr>
              <w:color w:val="5a7baf"/>
              <w:sz w:val="15"/>
              <w:szCs w:val="15"/>
            </w:rPr>
            <w:t>PAGE</w:t>
          </w:r>
        </w:p>
        <w:p w14:paraId="29DECC3B">
          <w:pPr>
            <w:pStyle w:val="style0"/>
            <w:jc w:val="right"/>
            <w:rPr/>
          </w:pPr>
          <w:r>
            <w:rPr>
              <w:b/>
              <w:color w:val="ffffff"/>
              <w:sz w:val="26"/>
              <w:szCs w:val="26"/>
            </w:rPr>
            <w:fldChar w:fldCharType="begin"/>
          </w:r>
          <w:r>
            <w:rPr>
              <w:b/>
              <w:color w:val="ffffff"/>
              <w:sz w:val="26"/>
              <w:szCs w:val="26"/>
            </w:rPr>
            <w:instrText xml:space="preserve"> PAGE </w:instrText>
          </w:r>
          <w:r>
            <w:rPr>
              <w:b/>
              <w:color w:val="ffffff"/>
              <w:sz w:val="26"/>
              <w:szCs w:val="26"/>
            </w:rPr>
            <w:fldChar w:fldCharType="separate"/>
          </w:r>
          <w:r>
            <w:rPr>
              <w:b/>
              <w:noProof/>
              <w:color w:val="ffffff"/>
              <w:sz w:val="26"/>
              <w:szCs w:val="26"/>
            </w:rPr>
            <w:t>1</w:t>
          </w:r>
          <w:r>
            <w:rPr>
              <w:b/>
              <w:color w:val="ffffff"/>
              <w:sz w:val="26"/>
              <w:szCs w:val="26"/>
            </w:rPr>
            <w:fldChar w:fldCharType="end"/>
          </w:r>
        </w:p>
      </w:tc>
    </w:tr>
  </w:tbl>
  <w:p w14:paraId="1876129C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W w:w="12420" w:type="dxa"/>
      <w:tblInd w:w="-1440" w:type="dxa"/>
      <w:tblBorders>
        <w:bottom w:val="single" w:sz="12" w:space="0" w:color="4fc3f7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60"/>
      <w:gridCol w:w="4500"/>
      <w:gridCol w:w="6360"/>
    </w:tblGrid>
    <w:tr w14:paraId="4285B76C">
      <w:trPr/>
      <w:tc>
        <w:tcPr>
          <w:tcW w:w="1560" w:type="dxa"/>
          <w:tcBorders/>
          <w:shd w:val="clear" w:color="auto" w:fill="4fc3f7"/>
          <w:tcMar>
            <w:top w:w="0" w:type="dxa"/>
            <w:left w:w="0" w:type="dxa"/>
            <w:bottom w:w="0" w:type="dxa"/>
            <w:right w:w="0" w:type="dxa"/>
          </w:tcMar>
        </w:tcPr>
        <w:p w14:paraId="2A488772">
          <w:pPr>
            <w:pStyle w:val="style0"/>
            <w:rPr/>
          </w:pPr>
        </w:p>
      </w:tc>
      <w:tc>
        <w:tcPr>
          <w:tcW w:w="4500" w:type="dxa"/>
          <w:tcBorders>
            <w:right w:val="single" w:sz="4" w:space="0" w:color="3a5e9a"/>
          </w:tcBorders>
          <w:shd w:val="clear" w:color="auto" w:fill="1b3f7a"/>
          <w:tcMar>
            <w:top w:w="160" w:type="dxa"/>
            <w:left w:w="200" w:type="dxa"/>
            <w:bottom w:w="160" w:type="dxa"/>
            <w:right w:w="200" w:type="dxa"/>
          </w:tcMar>
          <w:vAlign w:val="center"/>
        </w:tcPr>
        <w:p w14:paraId="3B80DED4">
          <w:pPr>
            <w:pStyle w:val="style0"/>
            <w:spacing w:after="20"/>
            <w:rPr/>
          </w:pPr>
          <w:r>
            <w:rPr>
              <w:rFonts w:ascii="Arial Black" w:hAnsi="Arial Black"/>
              <w:b/>
              <w:color w:val="ffffff"/>
              <w:sz w:val="36"/>
              <w:szCs w:val="36"/>
            </w:rPr>
            <w:t>Nex</w:t>
          </w:r>
          <w:r>
            <w:rPr>
              <w:rFonts w:ascii="Arial Black" w:hAnsi="Arial Black"/>
              <w:b/>
              <w:color w:val="4fc3f7"/>
              <w:sz w:val="36"/>
              <w:szCs w:val="36"/>
            </w:rPr>
            <w:t>Hire</w:t>
          </w:r>
        </w:p>
        <w:p w14:paraId="59F1509E">
          <w:pPr>
            <w:pStyle w:val="style0"/>
            <w:rPr/>
          </w:pPr>
          <w:r>
            <w:rPr>
              <w:color w:val="7aa8d8"/>
              <w:sz w:val="14"/>
              <w:szCs w:val="14"/>
            </w:rPr>
            <w:t>SMART HIRING. SIMPLIFIED.</w:t>
          </w:r>
        </w:p>
      </w:tc>
      <w:tc>
        <w:tcPr>
          <w:tcW w:w="6360" w:type="dxa"/>
          <w:tcBorders/>
          <w:shd w:val="clear" w:color="auto" w:fill="1b3f7a"/>
          <w:tcMar>
            <w:top w:w="160" w:type="dxa"/>
            <w:left w:w="200" w:type="dxa"/>
            <w:bottom w:w="160" w:type="dxa"/>
            <w:right w:w="240" w:type="dxa"/>
          </w:tcMar>
          <w:vAlign w:val="center"/>
        </w:tcPr>
        <w:p w14:paraId="19AEA2EE">
          <w:pPr>
            <w:pStyle w:val="style0"/>
            <w:spacing w:after="20"/>
            <w:jc w:val="right"/>
            <w:rPr/>
          </w:pPr>
          <w:r>
            <w:rPr>
              <w:b/>
              <w:color w:val="ffffff"/>
              <w:sz w:val="22"/>
              <w:szCs w:val="22"/>
            </w:rPr>
            <w:t>HR Applicant Process System</w:t>
          </w:r>
        </w:p>
        <w:p w14:paraId="5BAD3CA8">
          <w:pPr>
            <w:pStyle w:val="style0"/>
            <w:spacing w:after="20"/>
            <w:jc w:val="right"/>
            <w:rPr/>
          </w:pPr>
          <w:r>
            <w:rPr>
              <w:lang w:val="en-US"/>
            </w:rPr>
            <w:t>AI USAGE</w:t>
          </w:r>
        </w:p>
        <w:p w14:paraId="1FFCDBB7">
          <w:pPr>
            <w:pStyle w:val="style0"/>
            <w:jc w:val="right"/>
            <w:rPr/>
          </w:pPr>
          <w:r>
            <w:rPr>
              <w:b/>
              <w:color w:val="e8f1fc"/>
              <w:sz w:val="14"/>
              <w:szCs w:val="14"/>
              <w:shd w:val="clear" w:color="auto" w:fill="2355a4"/>
            </w:rPr>
            <w:t xml:space="preserve">  INTERNAL USE ONLY  </w:t>
          </w:r>
        </w:p>
      </w:tc>
    </w:tr>
  </w:tbl>
  <w:p w14:paraId="1EDA9010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CCE1442"/>
    <w:lvl w:ilvl="0" w:tplc="6BF8962A">
      <w:start w:val="1"/>
      <w:numFmt w:val="bullet"/>
      <w:lvlText w:val="•"/>
      <w:lvlJc w:val="left"/>
      <w:pPr>
        <w:ind w:left="520" w:hanging="240"/>
      </w:pPr>
    </w:lvl>
    <w:lvl w:ilvl="1" w:tplc="79149B1E">
      <w:start w:val="1"/>
      <w:numFmt w:val="decimal"/>
      <w:lvlText w:val=""/>
      <w:lvlJc w:val="left"/>
      <w:pPr/>
    </w:lvl>
    <w:lvl w:ilvl="2" w:tplc="7C64AED4">
      <w:start w:val="1"/>
      <w:numFmt w:val="decimal"/>
      <w:lvlText w:val=""/>
      <w:lvlJc w:val="left"/>
      <w:pPr/>
    </w:lvl>
    <w:lvl w:ilvl="3" w:tplc="6A62CBD0">
      <w:start w:val="1"/>
      <w:numFmt w:val="decimal"/>
      <w:lvlText w:val=""/>
      <w:lvlJc w:val="left"/>
      <w:pPr/>
    </w:lvl>
    <w:lvl w:ilvl="4" w:tplc="5F327E64">
      <w:start w:val="1"/>
      <w:numFmt w:val="decimal"/>
      <w:lvlText w:val=""/>
      <w:lvlJc w:val="left"/>
      <w:pPr/>
    </w:lvl>
    <w:lvl w:ilvl="5" w:tplc="3D30DBB2">
      <w:start w:val="1"/>
      <w:numFmt w:val="decimal"/>
      <w:lvlText w:val=""/>
      <w:lvlJc w:val="left"/>
      <w:pPr/>
    </w:lvl>
    <w:lvl w:ilvl="6" w:tplc="B9AC81C6">
      <w:start w:val="1"/>
      <w:numFmt w:val="decimal"/>
      <w:lvlText w:val=""/>
      <w:lvlJc w:val="left"/>
      <w:pPr/>
    </w:lvl>
    <w:lvl w:ilvl="7" w:tplc="0B9E3110">
      <w:start w:val="1"/>
      <w:numFmt w:val="decimal"/>
      <w:lvlText w:val=""/>
      <w:lvlJc w:val="left"/>
      <w:pPr/>
    </w:lvl>
    <w:lvl w:ilvl="8" w:tplc="7F0A25EC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AD288136"/>
    <w:lvl w:ilvl="0" w:tplc="99DAD546">
      <w:start w:val="1"/>
      <w:numFmt w:val="decimal"/>
      <w:lvlText w:val="%1."/>
      <w:lvlJc w:val="left"/>
      <w:pPr>
        <w:ind w:left="520" w:hanging="240"/>
      </w:pPr>
    </w:lvl>
    <w:lvl w:ilvl="1" w:tplc="79A2A4D8">
      <w:start w:val="1"/>
      <w:numFmt w:val="decimal"/>
      <w:lvlText w:val=""/>
      <w:lvlJc w:val="left"/>
      <w:pPr/>
    </w:lvl>
    <w:lvl w:ilvl="2" w:tplc="87822368">
      <w:start w:val="1"/>
      <w:numFmt w:val="decimal"/>
      <w:lvlText w:val=""/>
      <w:lvlJc w:val="left"/>
      <w:pPr/>
    </w:lvl>
    <w:lvl w:ilvl="3" w:tplc="B2BECC80">
      <w:start w:val="1"/>
      <w:numFmt w:val="decimal"/>
      <w:lvlText w:val=""/>
      <w:lvlJc w:val="left"/>
      <w:pPr/>
    </w:lvl>
    <w:lvl w:ilvl="4" w:tplc="C91A6BF6">
      <w:start w:val="1"/>
      <w:numFmt w:val="decimal"/>
      <w:lvlText w:val=""/>
      <w:lvlJc w:val="left"/>
      <w:pPr/>
    </w:lvl>
    <w:lvl w:ilvl="5" w:tplc="3036DF8E">
      <w:start w:val="1"/>
      <w:numFmt w:val="decimal"/>
      <w:lvlText w:val=""/>
      <w:lvlJc w:val="left"/>
      <w:pPr/>
    </w:lvl>
    <w:lvl w:ilvl="6" w:tplc="DBA4BAF4">
      <w:start w:val="1"/>
      <w:numFmt w:val="decimal"/>
      <w:lvlText w:val=""/>
      <w:lvlJc w:val="left"/>
      <w:pPr/>
    </w:lvl>
    <w:lvl w:ilvl="7" w:tplc="A4B41896">
      <w:start w:val="1"/>
      <w:numFmt w:val="decimal"/>
      <w:lvlText w:val=""/>
      <w:lvlJc w:val="left"/>
      <w:pPr/>
    </w:lvl>
    <w:lvl w:ilvl="8" w:tplc="A980287A">
      <w:start w:val="1"/>
      <w:numFmt w:val="decimal"/>
      <w:lvlText w:val=""/>
      <w:lvlJc w:val="left"/>
      <w:pPr/>
    </w:lvl>
  </w:abstractNum>
  <w:abstractNum w:abstractNumId="2">
    <w:nsid w:val="00000002"/>
    <w:multiLevelType w:val="hybridMultilevel"/>
    <w:tmpl w:val="E2CC4694"/>
    <w:lvl w:ilvl="0" w:tplc="E8D4BE94">
      <w:start w:val="1"/>
      <w:numFmt w:val="bullet"/>
      <w:lvlText w:val="●"/>
      <w:lvlJc w:val="left"/>
      <w:pPr>
        <w:ind w:left="720" w:hanging="360"/>
      </w:pPr>
    </w:lvl>
    <w:lvl w:ilvl="1" w:tplc="E7506BD6">
      <w:start w:val="1"/>
      <w:numFmt w:val="bullet"/>
      <w:lvlText w:val="○"/>
      <w:lvlJc w:val="left"/>
      <w:pPr>
        <w:ind w:left="1440" w:hanging="360"/>
      </w:pPr>
    </w:lvl>
    <w:lvl w:ilvl="2" w:tplc="51B60A1A">
      <w:start w:val="1"/>
      <w:numFmt w:val="bullet"/>
      <w:lvlText w:val="■"/>
      <w:lvlJc w:val="left"/>
      <w:pPr>
        <w:ind w:left="2160" w:hanging="360"/>
      </w:pPr>
    </w:lvl>
    <w:lvl w:ilvl="3" w:tplc="FDBCC492">
      <w:start w:val="1"/>
      <w:numFmt w:val="bullet"/>
      <w:lvlText w:val="●"/>
      <w:lvlJc w:val="left"/>
      <w:pPr>
        <w:ind w:left="2880" w:hanging="360"/>
      </w:pPr>
    </w:lvl>
    <w:lvl w:ilvl="4" w:tplc="B36E0248">
      <w:start w:val="1"/>
      <w:numFmt w:val="bullet"/>
      <w:lvlText w:val="○"/>
      <w:lvlJc w:val="left"/>
      <w:pPr>
        <w:ind w:left="3600" w:hanging="360"/>
      </w:pPr>
    </w:lvl>
    <w:lvl w:ilvl="5" w:tplc="EC725A6C">
      <w:start w:val="1"/>
      <w:numFmt w:val="bullet"/>
      <w:lvlText w:val="■"/>
      <w:lvlJc w:val="left"/>
      <w:pPr>
        <w:ind w:left="4320" w:hanging="360"/>
      </w:pPr>
    </w:lvl>
    <w:lvl w:ilvl="6" w:tplc="4D563CFC">
      <w:start w:val="1"/>
      <w:numFmt w:val="bullet"/>
      <w:lvlText w:val="●"/>
      <w:lvlJc w:val="left"/>
      <w:pPr>
        <w:ind w:left="5040" w:hanging="360"/>
      </w:pPr>
    </w:lvl>
    <w:lvl w:ilvl="7" w:tplc="04DCCEC6">
      <w:start w:val="1"/>
      <w:numFmt w:val="bullet"/>
      <w:lvlText w:val="●"/>
      <w:lvlJc w:val="left"/>
      <w:pPr>
        <w:ind w:left="5760" w:hanging="360"/>
      </w:pPr>
    </w:lvl>
    <w:lvl w:ilvl="8" w:tplc="31169CD6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PH" w:bidi="ar-SA" w:eastAsia="en-PH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spacing w:before="320" w:after="100"/>
      <w:outlineLvl w:val="0"/>
    </w:pPr>
    <w:rPr>
      <w:b/>
      <w:bCs/>
      <w:color w:val="1f3864"/>
      <w:sz w:val="34"/>
      <w:szCs w:val="34"/>
    </w:rPr>
  </w:style>
  <w:style w:type="paragraph" w:styleId="style2">
    <w:name w:val="heading 2"/>
    <w:next w:val="style2"/>
    <w:qFormat/>
    <w:uiPriority w:val="9"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Header Char_18108b7d-fc77-4349-8dd6-b5b0fdda7715"/>
    <w:basedOn w:val="style65"/>
    <w:next w:val="style4100"/>
    <w:link w:val="style31"/>
    <w:uiPriority w:val="99"/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1">
    <w:name w:val="Footer Char_ae13c20f-ebef-4777-9d2d-85f5263d9fe1"/>
    <w:basedOn w:val="style65"/>
    <w:next w:val="style410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547</Words>
  <Pages>8</Pages>
  <Characters>3445</Characters>
  <Application>WPS Office</Application>
  <DocSecurity>0</DocSecurity>
  <Paragraphs>142</Paragraphs>
  <ScaleCrop>false</ScaleCrop>
  <LinksUpToDate>false</LinksUpToDate>
  <CharactersWithSpaces>3929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2026-06-17T15:24:00Z</dcterms:created>
  <dc:creator>Un-named</dc:creator>
  <lastModifiedBy>ELN-W09</lastModifiedBy>
  <dcterms:modified xsi:type="dcterms:W3CDTF">2026-06-17T16:39:48Z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bbf2b3d1d6994292b17a019dd52b5f39</vt:lpwstr>
  </property>
</Properties>
</file>